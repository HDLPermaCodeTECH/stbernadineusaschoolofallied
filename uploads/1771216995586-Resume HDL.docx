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0D5914" w:rsidRPr="000D5914" w14:paraId="6028CCD3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430A561C" w14:textId="74021E31" w:rsidR="00123242" w:rsidRDefault="00123242" w:rsidP="006B04A0">
            <w:pPr>
              <w:pStyle w:val="Title"/>
              <w:spacing w:line="240" w:lineRule="auto"/>
              <w:rPr>
                <w:noProof/>
                <w:color w:val="auto"/>
              </w:rPr>
            </w:pPr>
            <w:r w:rsidRPr="00123242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3BF3F68" wp14:editId="390AE39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-304107</wp:posOffset>
                  </wp:positionV>
                  <wp:extent cx="2495550" cy="2242185"/>
                  <wp:effectExtent l="0" t="0" r="0" b="5715"/>
                  <wp:wrapNone/>
                  <wp:docPr id="2006734411" name="200673441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734411" name="2006734411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748" b="12906"/>
                          <a:stretch/>
                        </pic:blipFill>
                        <pic:spPr bwMode="auto">
                          <a:xfrm>
                            <a:off x="0" y="0"/>
                            <a:ext cx="2495550" cy="22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7FA006" w14:textId="77777777" w:rsidR="00123242" w:rsidRPr="00123242" w:rsidRDefault="00123242" w:rsidP="00123242"/>
          <w:p w14:paraId="7362ADB1" w14:textId="05CBBC44" w:rsidR="006B04A0" w:rsidRPr="00123242" w:rsidRDefault="006B04A0" w:rsidP="006B04A0">
            <w:pPr>
              <w:pStyle w:val="Title"/>
              <w:spacing w:line="240" w:lineRule="auto"/>
            </w:pP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2BAE5218" w14:textId="77777777" w:rsidR="006B04A0" w:rsidRPr="000D5914" w:rsidRDefault="006B04A0" w:rsidP="00017EF4">
            <w:pPr>
              <w:pStyle w:val="Title"/>
              <w:rPr>
                <w:color w:val="auto"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599020AF" w14:textId="77777777" w:rsidR="006B04A0" w:rsidRPr="000D5914" w:rsidRDefault="006B04A0" w:rsidP="00C66995">
            <w:pPr>
              <w:pStyle w:val="Title"/>
              <w:rPr>
                <w:color w:val="auto"/>
              </w:rPr>
            </w:pPr>
          </w:p>
          <w:p w14:paraId="0942BBBC" w14:textId="6425A447" w:rsidR="006B04A0" w:rsidRPr="000D5914" w:rsidRDefault="00C75A11" w:rsidP="00F41FA9">
            <w:pPr>
              <w:pStyle w:val="Title"/>
              <w:rPr>
                <w:color w:val="auto"/>
              </w:rPr>
            </w:pPr>
            <w:r>
              <w:rPr>
                <w:color w:val="auto"/>
              </w:rPr>
              <w:t>Hebrey dill llagas</w:t>
            </w:r>
          </w:p>
        </w:tc>
      </w:tr>
      <w:tr w:rsidR="000D5914" w:rsidRPr="000D5914" w14:paraId="2C40E8C1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184696F7" w14:textId="77777777" w:rsidR="006B04A0" w:rsidRPr="000D5914" w:rsidRDefault="006B04A0" w:rsidP="003D577F">
            <w:pPr>
              <w:rPr>
                <w:szCs w:val="18"/>
              </w:rPr>
            </w:pPr>
          </w:p>
        </w:tc>
        <w:tc>
          <w:tcPr>
            <w:tcW w:w="127" w:type="pct"/>
            <w:vMerge/>
          </w:tcPr>
          <w:p w14:paraId="671A532D" w14:textId="77777777" w:rsidR="006B04A0" w:rsidRPr="000D5914" w:rsidRDefault="006B04A0" w:rsidP="003D577F">
            <w:pPr>
              <w:rPr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7F5D031" w14:textId="128ECC1A" w:rsidR="006B04A0" w:rsidRPr="000D5914" w:rsidRDefault="006B04A0" w:rsidP="00F41FA9">
            <w:pPr>
              <w:pStyle w:val="JobTitle"/>
              <w:rPr>
                <w:color w:val="auto"/>
              </w:rPr>
            </w:pPr>
          </w:p>
        </w:tc>
      </w:tr>
      <w:tr w:rsidR="000D5914" w:rsidRPr="000D5914" w14:paraId="03D2C516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512DFED1" w14:textId="77777777" w:rsidR="00BB29E4" w:rsidRPr="000D5914" w:rsidRDefault="00BB29E4" w:rsidP="0038460C">
            <w:pPr>
              <w:pStyle w:val="Heading1"/>
              <w:rPr>
                <w:color w:val="auto"/>
              </w:rPr>
            </w:pPr>
            <w:r w:rsidRPr="000D5914">
              <w:rPr>
                <w:color w:val="auto"/>
              </w:rPr>
              <w:t xml:space="preserve">contact </w:t>
            </w:r>
          </w:p>
          <w:p w14:paraId="6C95756F" w14:textId="4DD6DA8A" w:rsidR="00BB29E4" w:rsidRPr="000D5914" w:rsidRDefault="000D5914" w:rsidP="00C669AE">
            <w:pPr>
              <w:pStyle w:val="Lists"/>
            </w:pPr>
            <w:r>
              <w:t>+639758622350</w:t>
            </w:r>
          </w:p>
          <w:p w14:paraId="3CC7178A" w14:textId="34626323" w:rsidR="00BB29E4" w:rsidRPr="000D5914" w:rsidRDefault="000D5914" w:rsidP="00C669AE">
            <w:pPr>
              <w:pStyle w:val="Lists"/>
            </w:pPr>
            <w:r>
              <w:t>llagashebreydill1996@gmail.com</w:t>
            </w:r>
          </w:p>
          <w:p w14:paraId="3CDED87B" w14:textId="5ECD07BE" w:rsidR="00AB03E4" w:rsidRPr="000D5914" w:rsidRDefault="000D5914" w:rsidP="00C669AE">
            <w:pPr>
              <w:pStyle w:val="Lists"/>
            </w:pPr>
            <w:r>
              <w:t>Gulod, Novaliches, Quezon City</w:t>
            </w:r>
          </w:p>
          <w:p w14:paraId="4C23CE3C" w14:textId="77777777" w:rsidR="00B606A2" w:rsidRPr="000D5914" w:rsidRDefault="00B606A2" w:rsidP="0038460C">
            <w:pPr>
              <w:pStyle w:val="Subtitle"/>
              <w:rPr>
                <w:color w:val="auto"/>
              </w:rPr>
            </w:pPr>
            <w:r w:rsidRPr="000D5914">
              <w:rPr>
                <w:color w:val="auto"/>
              </w:rPr>
              <w:t>LANGUAGES</w:t>
            </w:r>
          </w:p>
          <w:p w14:paraId="14ABAEB0" w14:textId="77777777" w:rsidR="00B606A2" w:rsidRPr="000D5914" w:rsidRDefault="00B606A2" w:rsidP="00C669AE">
            <w:pPr>
              <w:pStyle w:val="Lists"/>
            </w:pPr>
            <w:r w:rsidRPr="000D5914">
              <w:t>English</w:t>
            </w:r>
          </w:p>
          <w:p w14:paraId="19595614" w14:textId="538BA41C" w:rsidR="00AB03E4" w:rsidRPr="000D5914" w:rsidRDefault="000D5914" w:rsidP="00C669AE">
            <w:pPr>
              <w:pStyle w:val="Lists"/>
            </w:pPr>
            <w:r>
              <w:t>Filipino</w:t>
            </w:r>
          </w:p>
          <w:p w14:paraId="13480354" w14:textId="77777777" w:rsidR="00B606A2" w:rsidRPr="000D5914" w:rsidRDefault="00B606A2" w:rsidP="0038460C">
            <w:pPr>
              <w:pStyle w:val="Subtitle"/>
              <w:rPr>
                <w:color w:val="auto"/>
              </w:rPr>
            </w:pPr>
            <w:r w:rsidRPr="000D5914">
              <w:rPr>
                <w:color w:val="auto"/>
              </w:rPr>
              <w:t>SKILLS</w:t>
            </w:r>
          </w:p>
          <w:p w14:paraId="4CB45A9F" w14:textId="77777777" w:rsidR="00B606A2" w:rsidRPr="000D5914" w:rsidRDefault="00B606A2" w:rsidP="00C669AE">
            <w:pPr>
              <w:pStyle w:val="Lists"/>
            </w:pPr>
            <w:r w:rsidRPr="000D5914">
              <w:t xml:space="preserve">Graphic Design </w:t>
            </w:r>
          </w:p>
          <w:p w14:paraId="3E056CF0" w14:textId="25660543" w:rsidR="00B606A2" w:rsidRPr="000D5914" w:rsidRDefault="000D5914" w:rsidP="00C669AE">
            <w:pPr>
              <w:pStyle w:val="Lists"/>
            </w:pPr>
            <w:r>
              <w:t>MS Office</w:t>
            </w:r>
          </w:p>
          <w:p w14:paraId="71311198" w14:textId="54D9C12D" w:rsidR="00B606A2" w:rsidRPr="000D5914" w:rsidRDefault="000D5914" w:rsidP="00C669AE">
            <w:pPr>
              <w:pStyle w:val="Lists"/>
            </w:pPr>
            <w:r>
              <w:t>Cooking</w:t>
            </w:r>
          </w:p>
          <w:p w14:paraId="027CEF54" w14:textId="76883E99" w:rsidR="00AB03E4" w:rsidRDefault="000D5914" w:rsidP="00C669AE">
            <w:pPr>
              <w:pStyle w:val="Lists"/>
            </w:pPr>
            <w:r>
              <w:t>HTML</w:t>
            </w:r>
          </w:p>
          <w:p w14:paraId="1B18C02B" w14:textId="77777777" w:rsidR="0017200E" w:rsidRPr="0017200E" w:rsidRDefault="0017200E" w:rsidP="0017200E">
            <w:pPr>
              <w:pStyle w:val="Lists"/>
              <w:rPr>
                <w:lang w:val="en-PH"/>
              </w:rPr>
            </w:pPr>
            <w:r w:rsidRPr="0017200E">
              <w:rPr>
                <w:lang w:val="en-PH"/>
              </w:rPr>
              <w:t>Customer service</w:t>
            </w:r>
          </w:p>
          <w:p w14:paraId="1F90EFE4" w14:textId="77777777" w:rsidR="0017200E" w:rsidRPr="0017200E" w:rsidRDefault="0017200E" w:rsidP="0017200E">
            <w:pPr>
              <w:pStyle w:val="Lists"/>
              <w:rPr>
                <w:lang w:val="en-PH"/>
              </w:rPr>
            </w:pPr>
            <w:r w:rsidRPr="0017200E">
              <w:rPr>
                <w:lang w:val="en-PH"/>
              </w:rPr>
              <w:t>Communication skills</w:t>
            </w:r>
          </w:p>
          <w:p w14:paraId="164FAF22" w14:textId="77777777" w:rsidR="0017200E" w:rsidRPr="0017200E" w:rsidRDefault="0017200E" w:rsidP="0017200E">
            <w:pPr>
              <w:pStyle w:val="Lists"/>
              <w:rPr>
                <w:lang w:val="en-PH"/>
              </w:rPr>
            </w:pPr>
            <w:r w:rsidRPr="0017200E">
              <w:rPr>
                <w:lang w:val="en-PH"/>
              </w:rPr>
              <w:t>Problem-solving</w:t>
            </w:r>
          </w:p>
          <w:p w14:paraId="09FE72C3" w14:textId="77777777" w:rsidR="0017200E" w:rsidRPr="0017200E" w:rsidRDefault="0017200E" w:rsidP="0017200E">
            <w:pPr>
              <w:pStyle w:val="Lists"/>
              <w:rPr>
                <w:lang w:val="en-PH"/>
              </w:rPr>
            </w:pPr>
            <w:r w:rsidRPr="0017200E">
              <w:rPr>
                <w:lang w:val="en-PH"/>
              </w:rPr>
              <w:t>Teamwork</w:t>
            </w:r>
          </w:p>
          <w:p w14:paraId="01855A4A" w14:textId="77777777" w:rsidR="0017200E" w:rsidRPr="0017200E" w:rsidRDefault="0017200E" w:rsidP="0017200E">
            <w:pPr>
              <w:pStyle w:val="Lists"/>
              <w:rPr>
                <w:lang w:val="en-PH"/>
              </w:rPr>
            </w:pPr>
            <w:r w:rsidRPr="0017200E">
              <w:rPr>
                <w:lang w:val="en-PH"/>
              </w:rPr>
              <w:t>Time management</w:t>
            </w:r>
          </w:p>
          <w:p w14:paraId="0231BB48" w14:textId="77777777" w:rsidR="0017200E" w:rsidRPr="000D5914" w:rsidRDefault="0017200E" w:rsidP="00C669AE">
            <w:pPr>
              <w:pStyle w:val="Lists"/>
            </w:pPr>
          </w:p>
          <w:p w14:paraId="0DF62DC7" w14:textId="77777777" w:rsidR="00B606A2" w:rsidRPr="000D5914" w:rsidRDefault="00B606A2" w:rsidP="0038460C">
            <w:pPr>
              <w:pStyle w:val="Subtitle"/>
              <w:rPr>
                <w:color w:val="auto"/>
              </w:rPr>
            </w:pPr>
            <w:r w:rsidRPr="000D5914">
              <w:rPr>
                <w:color w:val="auto"/>
              </w:rPr>
              <w:lastRenderedPageBreak/>
              <w:t>INTERESTS</w:t>
            </w:r>
          </w:p>
          <w:p w14:paraId="4487A0ED" w14:textId="1952883F" w:rsidR="00D7313F" w:rsidRPr="00D7313F" w:rsidRDefault="00D7313F" w:rsidP="00D7313F">
            <w:pPr>
              <w:pStyle w:val="Lists"/>
              <w:numPr>
                <w:ilvl w:val="0"/>
                <w:numId w:val="25"/>
              </w:numPr>
              <w:rPr>
                <w:lang w:val="en-PH"/>
              </w:rPr>
            </w:pPr>
            <w:r w:rsidRPr="00D7313F">
              <w:rPr>
                <w:lang w:val="en-PH"/>
              </w:rPr>
              <w:t>Exploring data management and organization</w:t>
            </w:r>
          </w:p>
          <w:p w14:paraId="4F047988" w14:textId="77777777" w:rsidR="00D7313F" w:rsidRDefault="00D7313F" w:rsidP="00D7313F">
            <w:pPr>
              <w:pStyle w:val="Lists"/>
              <w:numPr>
                <w:ilvl w:val="0"/>
                <w:numId w:val="25"/>
              </w:numPr>
              <w:rPr>
                <w:lang w:val="en-PH"/>
              </w:rPr>
            </w:pPr>
            <w:r w:rsidRPr="00D7313F">
              <w:rPr>
                <w:lang w:val="en-PH"/>
              </w:rPr>
              <w:t>Enhancing IT skills and troubleshooting technical issues</w:t>
            </w:r>
          </w:p>
          <w:p w14:paraId="3846F0FB" w14:textId="4135FBAA" w:rsidR="00B606A2" w:rsidRPr="00D7313F" w:rsidRDefault="00D7313F" w:rsidP="00D7313F">
            <w:pPr>
              <w:pStyle w:val="Lists"/>
              <w:numPr>
                <w:ilvl w:val="0"/>
                <w:numId w:val="25"/>
              </w:numPr>
              <w:rPr>
                <w:lang w:val="en-PH"/>
              </w:rPr>
            </w:pPr>
            <w:r w:rsidRPr="00D7313F">
              <w:rPr>
                <w:lang w:val="en-PH"/>
              </w:rPr>
              <w:t>Finding efficient ways to multitask and streamline tasks</w:t>
            </w: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49794D1" w14:textId="77777777" w:rsidR="00BB29E4" w:rsidRPr="000D5914" w:rsidRDefault="00BB29E4" w:rsidP="00C669AE"/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634E248" w14:textId="77777777" w:rsidR="00BB29E4" w:rsidRPr="000D5914" w:rsidRDefault="00BB29E4" w:rsidP="00C669AE"/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05D99B28" w14:textId="77777777" w:rsidR="00BB29E4" w:rsidRDefault="0001752C" w:rsidP="0038460C">
            <w:pPr>
              <w:pStyle w:val="Heading1"/>
              <w:rPr>
                <w:color w:val="auto"/>
              </w:rPr>
            </w:pPr>
            <w:r w:rsidRPr="000D5914">
              <w:rPr>
                <w:color w:val="auto"/>
              </w:rPr>
              <w:t>Profile</w:t>
            </w:r>
          </w:p>
          <w:p w14:paraId="64FE5ACA" w14:textId="52E6BAA9" w:rsidR="00C75A11" w:rsidRPr="00C75A11" w:rsidRDefault="00123242" w:rsidP="00C75A11">
            <w:r w:rsidRPr="00123242">
              <w:t>I am a hardworking and multi-tasking individual with a strong sense of responsibility and dedication. I manage multiple tasks efficiently while staying organized and focused, making me a reliable and dependable person. With a positive attitude, I approach challenges with determination and adaptability, always striving to deliver the best results. My commitment to excellence and willingness to go the extra mile make me a valuable asset in any environment.</w:t>
            </w:r>
          </w:p>
          <w:p w14:paraId="1D6AA5EF" w14:textId="77777777" w:rsidR="005735C2" w:rsidRPr="000D5914" w:rsidRDefault="005735C2" w:rsidP="00C669AE">
            <w:pPr>
              <w:pStyle w:val="Subtitle"/>
              <w:rPr>
                <w:color w:val="auto"/>
              </w:rPr>
            </w:pPr>
            <w:r w:rsidRPr="000D5914">
              <w:rPr>
                <w:color w:val="auto"/>
              </w:rPr>
              <w:t>EDUCATION HISTORY</w:t>
            </w:r>
          </w:p>
          <w:p w14:paraId="1F6C7B4C" w14:textId="08228C7D" w:rsidR="005735C2" w:rsidRPr="000D5914" w:rsidRDefault="000D5914" w:rsidP="00C669AE">
            <w:pPr>
              <w:pStyle w:val="Heading2"/>
            </w:pPr>
            <w:r>
              <w:t>Informatics College</w:t>
            </w:r>
            <w:r w:rsidR="0043022E">
              <w:t xml:space="preserve">, </w:t>
            </w:r>
            <w:r>
              <w:t>2020</w:t>
            </w:r>
          </w:p>
          <w:p w14:paraId="7DDDF6DF" w14:textId="19EBFDD6" w:rsidR="00C10435" w:rsidRPr="00C10435" w:rsidRDefault="000D5914" w:rsidP="00C10435">
            <w:pPr>
              <w:pStyle w:val="Heading2"/>
              <w:rPr>
                <w:b w:val="0"/>
                <w:bCs w:val="0"/>
              </w:rPr>
            </w:pPr>
            <w:r w:rsidRPr="00C10435">
              <w:rPr>
                <w:b w:val="0"/>
                <w:bCs w:val="0"/>
              </w:rPr>
              <w:t>Computer Science</w:t>
            </w:r>
            <w:r w:rsidR="00C10435" w:rsidRPr="00C10435">
              <w:rPr>
                <w:b w:val="0"/>
                <w:bCs w:val="0"/>
              </w:rPr>
              <w:t xml:space="preserve"> </w:t>
            </w:r>
          </w:p>
          <w:p w14:paraId="2D904E9A" w14:textId="2E495ECA" w:rsidR="00C10435" w:rsidRDefault="00C10435" w:rsidP="00C10435">
            <w:pPr>
              <w:pStyle w:val="Heading2"/>
            </w:pPr>
            <w:r>
              <w:t>TESDA</w:t>
            </w:r>
            <w:r w:rsidR="00EF4C29">
              <w:t>,</w:t>
            </w:r>
            <w:r>
              <w:t xml:space="preserve"> 2017</w:t>
            </w:r>
          </w:p>
          <w:p w14:paraId="1FC2D24D" w14:textId="4754C3E5" w:rsidR="005735C2" w:rsidRPr="000D5914" w:rsidRDefault="00C10435" w:rsidP="00C669AE">
            <w:r>
              <w:t>Housekeeping Services</w:t>
            </w:r>
          </w:p>
          <w:p w14:paraId="100A9696" w14:textId="250B2FA5" w:rsidR="005735C2" w:rsidRPr="000D5914" w:rsidRDefault="000D5914" w:rsidP="00C669AE">
            <w:pPr>
              <w:pStyle w:val="Heading2"/>
            </w:pPr>
            <w:r>
              <w:t>Cagayan de Oro College (COC Phinma), 2015</w:t>
            </w:r>
          </w:p>
          <w:p w14:paraId="013FBE54" w14:textId="7E1F50B4" w:rsidR="0072310F" w:rsidRPr="000D5914" w:rsidRDefault="000D5914" w:rsidP="00C669AE">
            <w:r>
              <w:t>Bachelor of Science in Information Technology</w:t>
            </w:r>
          </w:p>
          <w:p w14:paraId="05755B16" w14:textId="77777777" w:rsidR="005735C2" w:rsidRPr="000D5914" w:rsidRDefault="005735C2" w:rsidP="0038460C">
            <w:pPr>
              <w:pStyle w:val="Subtitle"/>
              <w:rPr>
                <w:color w:val="auto"/>
              </w:rPr>
            </w:pPr>
            <w:r w:rsidRPr="000D5914">
              <w:rPr>
                <w:color w:val="auto"/>
              </w:rPr>
              <w:t>WORK EXPERIENCE</w:t>
            </w:r>
          </w:p>
          <w:p w14:paraId="1268022E" w14:textId="6D1418A9" w:rsidR="000D5914" w:rsidRDefault="000D5914" w:rsidP="000D5914">
            <w:pPr>
              <w:pStyle w:val="Heading2"/>
              <w:rPr>
                <w:lang w:val="en-PH"/>
              </w:rPr>
            </w:pPr>
            <w:r w:rsidRPr="00F930D0">
              <w:rPr>
                <w:lang w:val="en-PH"/>
              </w:rPr>
              <w:t>Office Staff</w:t>
            </w:r>
          </w:p>
          <w:p w14:paraId="2C63CBC3" w14:textId="2044A6EE" w:rsidR="00C75A11" w:rsidRPr="00C75A11" w:rsidRDefault="00C75A11" w:rsidP="00C75A11">
            <w:pPr>
              <w:pStyle w:val="Heading3"/>
              <w:rPr>
                <w:b/>
                <w:bCs/>
                <w:lang w:val="en-PH"/>
              </w:rPr>
            </w:pPr>
            <w:r w:rsidRPr="00F930D0">
              <w:rPr>
                <w:lang w:val="en-PH"/>
              </w:rPr>
              <w:t>St. Joseph Academy of El Salvador</w:t>
            </w:r>
            <w:r w:rsidRPr="00EA2D5E">
              <w:t xml:space="preserve"> | </w:t>
            </w:r>
            <w:r w:rsidRPr="00F930D0">
              <w:t>September</w:t>
            </w:r>
            <w:r w:rsidR="00C32DF6">
              <w:t xml:space="preserve"> 26,</w:t>
            </w:r>
            <w:r w:rsidRPr="00F930D0">
              <w:t xml:space="preserve"> 2023 </w:t>
            </w:r>
            <w:r w:rsidR="00C32DF6">
              <w:t>–</w:t>
            </w:r>
            <w:r w:rsidRPr="00F930D0">
              <w:t xml:space="preserve"> December</w:t>
            </w:r>
            <w:r w:rsidR="00C32DF6">
              <w:t xml:space="preserve"> 06,</w:t>
            </w:r>
            <w:r w:rsidRPr="00F930D0">
              <w:t xml:space="preserve"> 2024</w:t>
            </w:r>
          </w:p>
          <w:p w14:paraId="4D14D5AB" w14:textId="77777777" w:rsidR="00C75A11" w:rsidRDefault="00C75A11" w:rsidP="00D7313F">
            <w:pPr>
              <w:pStyle w:val="BulletPoints"/>
              <w:numPr>
                <w:ilvl w:val="0"/>
                <w:numId w:val="24"/>
              </w:numPr>
            </w:pPr>
            <w:r w:rsidRPr="00F930D0">
              <w:t>Troubleshooting hardware and software issues</w:t>
            </w:r>
            <w:r w:rsidRPr="000D5914">
              <w:t xml:space="preserve"> </w:t>
            </w:r>
          </w:p>
          <w:p w14:paraId="5A2F2164" w14:textId="36B20182" w:rsidR="00C75A11" w:rsidRPr="005376B4" w:rsidRDefault="00C75A11" w:rsidP="00D7313F">
            <w:pPr>
              <w:pStyle w:val="BulletPoints"/>
              <w:numPr>
                <w:ilvl w:val="0"/>
                <w:numId w:val="24"/>
              </w:numPr>
            </w:pPr>
            <w:r w:rsidRPr="00F930D0">
              <w:t>Installing and maintaining computer syste</w:t>
            </w:r>
            <w:r>
              <w:t>m</w:t>
            </w:r>
            <w:r w:rsidRPr="00F930D0">
              <w:t>s.</w:t>
            </w:r>
          </w:p>
          <w:p w14:paraId="5F113AA8" w14:textId="77777777" w:rsidR="00C75A11" w:rsidRDefault="00C75A11" w:rsidP="00D7313F">
            <w:pPr>
              <w:pStyle w:val="BulletPoints"/>
              <w:numPr>
                <w:ilvl w:val="0"/>
                <w:numId w:val="24"/>
              </w:numPr>
            </w:pPr>
            <w:r w:rsidRPr="00F930D0">
              <w:t>Converting PDF documents into editable Word or Excel files.</w:t>
            </w:r>
          </w:p>
          <w:p w14:paraId="5827A7BA" w14:textId="4FF7183D" w:rsidR="005735C2" w:rsidRDefault="00C75A11" w:rsidP="00D7313F">
            <w:pPr>
              <w:pStyle w:val="BulletPoints"/>
              <w:numPr>
                <w:ilvl w:val="0"/>
                <w:numId w:val="24"/>
              </w:numPr>
            </w:pPr>
            <w:r w:rsidRPr="00F930D0">
              <w:t>Typing handwritten notes or forms into Word, Excel, or company software.</w:t>
            </w:r>
          </w:p>
          <w:p w14:paraId="6AA497B2" w14:textId="72A73CDC" w:rsidR="00123242" w:rsidRPr="00164F01" w:rsidRDefault="00164F01" w:rsidP="00164F01">
            <w:pPr>
              <w:pStyle w:val="BulletPoints"/>
              <w:numPr>
                <w:ilvl w:val="0"/>
                <w:numId w:val="24"/>
              </w:numPr>
              <w:rPr>
                <w:lang w:val="en-PH"/>
              </w:rPr>
            </w:pPr>
            <w:r w:rsidRPr="00164F01">
              <w:rPr>
                <w:lang w:val="en-PH"/>
              </w:rPr>
              <w:lastRenderedPageBreak/>
              <w:t>Design and produce high-quality graphics for print, web, and social media.</w:t>
            </w:r>
            <w:r>
              <w:rPr>
                <w:lang w:val="en-PH"/>
              </w:rPr>
              <w:t xml:space="preserve"> </w:t>
            </w:r>
            <w:r w:rsidRPr="00164F01">
              <w:rPr>
                <w:lang w:val="en-PH"/>
              </w:rPr>
              <w:t>Create visual concepts, including logos, brochures, advertisements, and layouts.</w:t>
            </w:r>
          </w:p>
          <w:p w14:paraId="3FCD2FC0" w14:textId="77777777" w:rsidR="00123242" w:rsidRDefault="00123242" w:rsidP="00C75A11">
            <w:pPr>
              <w:pStyle w:val="Heading3"/>
              <w:rPr>
                <w:b/>
                <w:bCs/>
                <w:i w:val="0"/>
                <w:iCs/>
                <w:sz w:val="24"/>
                <w:szCs w:val="24"/>
                <w:lang w:val="en-PH"/>
              </w:rPr>
            </w:pPr>
          </w:p>
          <w:p w14:paraId="02930D15" w14:textId="475C6CF8" w:rsidR="00C75A11" w:rsidRDefault="00C75A11" w:rsidP="00C75A11">
            <w:pPr>
              <w:pStyle w:val="Heading3"/>
              <w:rPr>
                <w:b/>
                <w:bCs/>
                <w:i w:val="0"/>
                <w:iCs/>
                <w:sz w:val="24"/>
                <w:szCs w:val="24"/>
                <w:lang w:val="en-PH"/>
              </w:rPr>
            </w:pPr>
            <w:r w:rsidRPr="00C75A11">
              <w:rPr>
                <w:b/>
                <w:bCs/>
                <w:i w:val="0"/>
                <w:iCs/>
                <w:sz w:val="24"/>
                <w:szCs w:val="24"/>
                <w:lang w:val="en-PH"/>
              </w:rPr>
              <w:t>Property Custodian</w:t>
            </w:r>
          </w:p>
          <w:p w14:paraId="3C43957A" w14:textId="5914069E" w:rsidR="00C75A11" w:rsidRPr="00C75A11" w:rsidRDefault="00C75A11" w:rsidP="00C75A11">
            <w:pPr>
              <w:pStyle w:val="Heading3"/>
              <w:rPr>
                <w:lang w:val="en-PH"/>
              </w:rPr>
            </w:pPr>
            <w:r w:rsidRPr="00F930D0">
              <w:rPr>
                <w:lang w:val="en-PH"/>
              </w:rPr>
              <w:t>St. Joseph Academy of El Salvador</w:t>
            </w:r>
            <w:r w:rsidRPr="005376B4">
              <w:t xml:space="preserve"> | </w:t>
            </w:r>
            <w:r w:rsidRPr="00F930D0">
              <w:t>October 2023 - December 2024</w:t>
            </w:r>
          </w:p>
          <w:p w14:paraId="746C82AF" w14:textId="77777777" w:rsidR="00C75A11" w:rsidRPr="00C75A11" w:rsidRDefault="00C75A11" w:rsidP="00D7313F">
            <w:pPr>
              <w:pStyle w:val="BulletPoints"/>
              <w:numPr>
                <w:ilvl w:val="0"/>
                <w:numId w:val="22"/>
              </w:numPr>
            </w:pPr>
            <w:r w:rsidRPr="00F930D0">
              <w:rPr>
                <w:lang w:val="en-PH" w:eastAsia="en-PH"/>
              </w:rPr>
              <w:t>Inventory Management - Keeping an accurate record of all IT equipment.</w:t>
            </w:r>
          </w:p>
          <w:p w14:paraId="03AB200E" w14:textId="77777777" w:rsidR="00C75A11" w:rsidRPr="00F930D0" w:rsidRDefault="00C75A11" w:rsidP="00D7313F">
            <w:pPr>
              <w:pStyle w:val="BulletPoints"/>
              <w:numPr>
                <w:ilvl w:val="0"/>
                <w:numId w:val="22"/>
              </w:numPr>
              <w:rPr>
                <w:lang w:val="en-PH" w:eastAsia="en-PH"/>
              </w:rPr>
            </w:pPr>
            <w:r w:rsidRPr="00F930D0">
              <w:rPr>
                <w:lang w:val="en-PH" w:eastAsia="en-PH"/>
              </w:rPr>
              <w:t>Asset Distribution &amp; Retrieval - Issuing computers and parts to employees or departments and ensuring proper returns.</w:t>
            </w:r>
          </w:p>
          <w:p w14:paraId="71C3C4F0" w14:textId="77777777" w:rsidR="00C75A11" w:rsidRPr="00F930D0" w:rsidRDefault="00C75A11" w:rsidP="00D7313F">
            <w:pPr>
              <w:pStyle w:val="BulletPoints"/>
              <w:numPr>
                <w:ilvl w:val="0"/>
                <w:numId w:val="22"/>
              </w:numPr>
              <w:rPr>
                <w:lang w:val="en-PH" w:eastAsia="en-PH"/>
              </w:rPr>
            </w:pPr>
            <w:r w:rsidRPr="00F930D0">
              <w:rPr>
                <w:lang w:val="en-PH" w:eastAsia="en-PH"/>
              </w:rPr>
              <w:t>Maintenance &amp; Inspection - Ensuring all hardware is in good condition and reporting any damages or losses.</w:t>
            </w:r>
          </w:p>
          <w:p w14:paraId="7870337C" w14:textId="77777777" w:rsidR="005735C2" w:rsidRPr="00C75A11" w:rsidRDefault="00C75A11" w:rsidP="00D7313F">
            <w:pPr>
              <w:pStyle w:val="BulletPoints"/>
              <w:numPr>
                <w:ilvl w:val="0"/>
                <w:numId w:val="22"/>
              </w:numPr>
            </w:pPr>
            <w:r w:rsidRPr="00F930D0">
              <w:rPr>
                <w:lang w:val="en-PH" w:eastAsia="en-PH"/>
              </w:rPr>
              <w:t>Storage &amp; Security - Properly storing and safeguarding computer assets to prevent theft or damage.</w:t>
            </w:r>
          </w:p>
          <w:p w14:paraId="09AE9F56" w14:textId="77777777" w:rsidR="00C75A11" w:rsidRDefault="00C75A11" w:rsidP="00D7313F">
            <w:pPr>
              <w:pStyle w:val="BulletPoints"/>
              <w:numPr>
                <w:ilvl w:val="0"/>
                <w:numId w:val="22"/>
              </w:numPr>
              <w:rPr>
                <w:lang w:val="en-PH" w:eastAsia="en-PH"/>
              </w:rPr>
            </w:pPr>
            <w:r w:rsidRPr="00F930D0">
              <w:rPr>
                <w:lang w:val="en-PH" w:eastAsia="en-PH"/>
              </w:rPr>
              <w:t>Disposal &amp; Replacement - Coordinating the proper disposal or upgrade of outdated equipment.</w:t>
            </w:r>
          </w:p>
          <w:p w14:paraId="54FDADD2" w14:textId="77777777" w:rsidR="00123242" w:rsidRDefault="00123242" w:rsidP="00123242">
            <w:pPr>
              <w:pStyle w:val="BulletPoints"/>
              <w:numPr>
                <w:ilvl w:val="0"/>
                <w:numId w:val="0"/>
              </w:numPr>
              <w:ind w:left="360" w:hanging="360"/>
              <w:rPr>
                <w:lang w:val="en-PH" w:eastAsia="en-PH"/>
              </w:rPr>
            </w:pPr>
          </w:p>
          <w:p w14:paraId="09BB2064" w14:textId="25DB74DA" w:rsidR="00123242" w:rsidRDefault="00123242" w:rsidP="00123242">
            <w:pPr>
              <w:pStyle w:val="Heading3"/>
              <w:rPr>
                <w:b/>
                <w:bCs/>
                <w:i w:val="0"/>
                <w:iCs/>
                <w:sz w:val="24"/>
                <w:szCs w:val="24"/>
                <w:lang w:val="en-PH"/>
              </w:rPr>
            </w:pPr>
            <w:r>
              <w:rPr>
                <w:b/>
                <w:bCs/>
                <w:i w:val="0"/>
                <w:iCs/>
                <w:sz w:val="24"/>
                <w:szCs w:val="24"/>
                <w:lang w:val="en-PH"/>
              </w:rPr>
              <w:t>Room Attendant/Housekeeping</w:t>
            </w:r>
          </w:p>
          <w:p w14:paraId="29701008" w14:textId="2FDDC72A" w:rsidR="00123242" w:rsidRDefault="00123242" w:rsidP="00123242">
            <w:pPr>
              <w:pStyle w:val="Heading3"/>
            </w:pPr>
            <w:r>
              <w:rPr>
                <w:lang w:val="en-PH"/>
              </w:rPr>
              <w:t xml:space="preserve">GOLDEN FRIENDSHIP INN </w:t>
            </w:r>
            <w:r w:rsidRPr="005376B4">
              <w:t xml:space="preserve">| </w:t>
            </w:r>
            <w:r w:rsidRPr="00123242">
              <w:t>September 16, 2017</w:t>
            </w:r>
            <w:r>
              <w:t xml:space="preserve"> </w:t>
            </w:r>
            <w:r w:rsidRPr="00F930D0">
              <w:t xml:space="preserve">- </w:t>
            </w:r>
            <w:r w:rsidRPr="00123242">
              <w:t>November 01, 2019</w:t>
            </w:r>
          </w:p>
          <w:p w14:paraId="160171F2" w14:textId="08EDABC3" w:rsidR="00123242" w:rsidRPr="00123242" w:rsidRDefault="00123242" w:rsidP="00D7313F">
            <w:pPr>
              <w:pStyle w:val="BulletPoints"/>
              <w:numPr>
                <w:ilvl w:val="0"/>
                <w:numId w:val="23"/>
              </w:numPr>
            </w:pPr>
            <w:r>
              <w:rPr>
                <w:lang w:val="en-PH" w:eastAsia="en-PH"/>
              </w:rPr>
              <w:t>Room Cleaner</w:t>
            </w:r>
          </w:p>
          <w:p w14:paraId="7D3B357F" w14:textId="77777777" w:rsidR="00123242" w:rsidRDefault="00123242" w:rsidP="00123242">
            <w:pPr>
              <w:pStyle w:val="BulletPoints"/>
              <w:numPr>
                <w:ilvl w:val="0"/>
                <w:numId w:val="0"/>
              </w:numPr>
              <w:ind w:left="360" w:hanging="360"/>
            </w:pPr>
          </w:p>
          <w:p w14:paraId="4B90A50A" w14:textId="71CB9626" w:rsidR="00123242" w:rsidRDefault="00123242" w:rsidP="00123242">
            <w:pPr>
              <w:pStyle w:val="Heading3"/>
              <w:rPr>
                <w:b/>
                <w:bCs/>
                <w:i w:val="0"/>
                <w:iCs/>
                <w:sz w:val="24"/>
                <w:szCs w:val="24"/>
                <w:lang w:val="en-PH"/>
              </w:rPr>
            </w:pPr>
            <w:r>
              <w:rPr>
                <w:b/>
                <w:bCs/>
                <w:i w:val="0"/>
                <w:iCs/>
                <w:sz w:val="24"/>
                <w:szCs w:val="24"/>
                <w:lang w:val="en-PH"/>
              </w:rPr>
              <w:t>Assistant Cook</w:t>
            </w:r>
          </w:p>
          <w:p w14:paraId="439BFF5C" w14:textId="54B9474C" w:rsidR="00123242" w:rsidRDefault="00123242" w:rsidP="00123242">
            <w:pPr>
              <w:pStyle w:val="Heading3"/>
            </w:pPr>
            <w:r>
              <w:rPr>
                <w:lang w:val="en-PH"/>
              </w:rPr>
              <w:t xml:space="preserve">La Sanvrilli Grill &amp; Restaurant </w:t>
            </w:r>
            <w:r w:rsidRPr="005376B4">
              <w:t xml:space="preserve">| </w:t>
            </w:r>
            <w:r w:rsidR="00CC0AFA">
              <w:t xml:space="preserve">April </w:t>
            </w:r>
            <w:r w:rsidR="00D7313F">
              <w:t xml:space="preserve">2016 </w:t>
            </w:r>
            <w:r w:rsidR="00CC0AFA">
              <w:t>–</w:t>
            </w:r>
            <w:r w:rsidR="00D7313F">
              <w:t xml:space="preserve"> </w:t>
            </w:r>
            <w:r w:rsidR="00CC0AFA">
              <w:t xml:space="preserve">July </w:t>
            </w:r>
            <w:r w:rsidR="00D7313F">
              <w:t>2017</w:t>
            </w:r>
          </w:p>
          <w:p w14:paraId="05E7E100" w14:textId="77777777" w:rsidR="00D7313F" w:rsidRPr="00D7313F" w:rsidRDefault="00D7313F" w:rsidP="00D7313F">
            <w:pPr>
              <w:rPr>
                <w:b/>
                <w:bCs/>
                <w:lang w:val="en-PH"/>
              </w:rPr>
            </w:pPr>
            <w:r w:rsidRPr="00D7313F">
              <w:rPr>
                <w:b/>
                <w:bCs/>
                <w:lang w:val="en-PH"/>
              </w:rPr>
              <w:t>Food Preparation</w:t>
            </w:r>
          </w:p>
          <w:p w14:paraId="2BAF781F" w14:textId="77777777" w:rsidR="00D7313F" w:rsidRPr="00D7313F" w:rsidRDefault="00D7313F" w:rsidP="00D7313F">
            <w:pPr>
              <w:numPr>
                <w:ilvl w:val="0"/>
                <w:numId w:val="17"/>
              </w:numPr>
              <w:rPr>
                <w:lang w:val="en-PH"/>
              </w:rPr>
            </w:pPr>
            <w:r w:rsidRPr="00D7313F">
              <w:rPr>
                <w:lang w:val="en-PH"/>
              </w:rPr>
              <w:t>Chopping, peeling, and cutting vegetables, fruits, and meats</w:t>
            </w:r>
          </w:p>
          <w:p w14:paraId="059FFCCE" w14:textId="77777777" w:rsidR="00D7313F" w:rsidRPr="00D7313F" w:rsidRDefault="00D7313F" w:rsidP="00D7313F">
            <w:pPr>
              <w:numPr>
                <w:ilvl w:val="0"/>
                <w:numId w:val="17"/>
              </w:numPr>
              <w:rPr>
                <w:lang w:val="en-PH"/>
              </w:rPr>
            </w:pPr>
            <w:r w:rsidRPr="00D7313F">
              <w:rPr>
                <w:lang w:val="en-PH"/>
              </w:rPr>
              <w:t>Measuring and mixing ingredients</w:t>
            </w:r>
          </w:p>
          <w:p w14:paraId="65B21F82" w14:textId="77777777" w:rsidR="00D7313F" w:rsidRPr="00D7313F" w:rsidRDefault="00D7313F" w:rsidP="00D7313F">
            <w:pPr>
              <w:numPr>
                <w:ilvl w:val="0"/>
                <w:numId w:val="17"/>
              </w:numPr>
              <w:rPr>
                <w:lang w:val="en-PH"/>
              </w:rPr>
            </w:pPr>
            <w:r w:rsidRPr="00D7313F">
              <w:rPr>
                <w:lang w:val="en-PH"/>
              </w:rPr>
              <w:t>Preparing simple dishes, salads, and sauces</w:t>
            </w:r>
          </w:p>
          <w:p w14:paraId="7D6FB2A9" w14:textId="77777777" w:rsidR="00D7313F" w:rsidRPr="00D7313F" w:rsidRDefault="00D7313F" w:rsidP="00D7313F">
            <w:pPr>
              <w:rPr>
                <w:b/>
                <w:bCs/>
                <w:lang w:val="en-PH"/>
              </w:rPr>
            </w:pPr>
            <w:r w:rsidRPr="00D7313F">
              <w:rPr>
                <w:b/>
                <w:bCs/>
                <w:lang w:val="en-PH"/>
              </w:rPr>
              <w:t>Cooking Assistance</w:t>
            </w:r>
          </w:p>
          <w:p w14:paraId="412607F0" w14:textId="77777777" w:rsidR="00D7313F" w:rsidRPr="00D7313F" w:rsidRDefault="00D7313F" w:rsidP="00D7313F">
            <w:pPr>
              <w:numPr>
                <w:ilvl w:val="0"/>
                <w:numId w:val="18"/>
              </w:numPr>
              <w:rPr>
                <w:lang w:val="en-PH"/>
              </w:rPr>
            </w:pPr>
            <w:r w:rsidRPr="00D7313F">
              <w:rPr>
                <w:lang w:val="en-PH"/>
              </w:rPr>
              <w:t>Assisting in cooking meals as per the chef's instructions</w:t>
            </w:r>
          </w:p>
          <w:p w14:paraId="6B0B567B" w14:textId="77777777" w:rsidR="00D7313F" w:rsidRPr="00D7313F" w:rsidRDefault="00D7313F" w:rsidP="00D7313F">
            <w:pPr>
              <w:numPr>
                <w:ilvl w:val="0"/>
                <w:numId w:val="18"/>
              </w:numPr>
              <w:rPr>
                <w:lang w:val="en-PH"/>
              </w:rPr>
            </w:pPr>
            <w:r w:rsidRPr="00D7313F">
              <w:rPr>
                <w:lang w:val="en-PH"/>
              </w:rPr>
              <w:t>Monitoring food while it cooks and making minor adjustments</w:t>
            </w:r>
          </w:p>
          <w:p w14:paraId="2D0193C9" w14:textId="77777777" w:rsidR="00D7313F" w:rsidRPr="00D7313F" w:rsidRDefault="00D7313F" w:rsidP="00D7313F">
            <w:pPr>
              <w:numPr>
                <w:ilvl w:val="0"/>
                <w:numId w:val="18"/>
              </w:numPr>
              <w:rPr>
                <w:lang w:val="en-PH"/>
              </w:rPr>
            </w:pPr>
            <w:r w:rsidRPr="00D7313F">
              <w:rPr>
                <w:lang w:val="en-PH"/>
              </w:rPr>
              <w:t>Garnishing and plating food for service</w:t>
            </w:r>
          </w:p>
          <w:p w14:paraId="308F5D76" w14:textId="77777777" w:rsidR="00D7313F" w:rsidRPr="00D7313F" w:rsidRDefault="00D7313F" w:rsidP="00D7313F">
            <w:pPr>
              <w:rPr>
                <w:b/>
                <w:bCs/>
                <w:lang w:val="en-PH"/>
              </w:rPr>
            </w:pPr>
            <w:r w:rsidRPr="00D7313F">
              <w:rPr>
                <w:b/>
                <w:bCs/>
                <w:lang w:val="en-PH"/>
              </w:rPr>
              <w:lastRenderedPageBreak/>
              <w:t>Kitchen Maintenance</w:t>
            </w:r>
          </w:p>
          <w:p w14:paraId="070150BC" w14:textId="77777777" w:rsidR="00D7313F" w:rsidRPr="00D7313F" w:rsidRDefault="00D7313F" w:rsidP="00D7313F">
            <w:pPr>
              <w:numPr>
                <w:ilvl w:val="0"/>
                <w:numId w:val="19"/>
              </w:numPr>
              <w:rPr>
                <w:lang w:val="en-PH"/>
              </w:rPr>
            </w:pPr>
            <w:r w:rsidRPr="00D7313F">
              <w:rPr>
                <w:lang w:val="en-PH"/>
              </w:rPr>
              <w:t>Cleaning and sanitizing kitchen surfaces, utensils, and equipment</w:t>
            </w:r>
          </w:p>
          <w:p w14:paraId="5883001B" w14:textId="77777777" w:rsidR="00D7313F" w:rsidRPr="00D7313F" w:rsidRDefault="00D7313F" w:rsidP="00D7313F">
            <w:pPr>
              <w:numPr>
                <w:ilvl w:val="0"/>
                <w:numId w:val="19"/>
              </w:numPr>
              <w:rPr>
                <w:lang w:val="en-PH"/>
              </w:rPr>
            </w:pPr>
            <w:r w:rsidRPr="00D7313F">
              <w:rPr>
                <w:lang w:val="en-PH"/>
              </w:rPr>
              <w:t>Storing food properly to maintain freshness</w:t>
            </w:r>
          </w:p>
          <w:p w14:paraId="34A7F469" w14:textId="77777777" w:rsidR="00D7313F" w:rsidRPr="00D7313F" w:rsidRDefault="00D7313F" w:rsidP="00D7313F">
            <w:pPr>
              <w:numPr>
                <w:ilvl w:val="0"/>
                <w:numId w:val="19"/>
              </w:numPr>
              <w:rPr>
                <w:lang w:val="en-PH"/>
              </w:rPr>
            </w:pPr>
            <w:r w:rsidRPr="00D7313F">
              <w:rPr>
                <w:lang w:val="en-PH"/>
              </w:rPr>
              <w:t>Following food safety and hygiene regulations</w:t>
            </w:r>
          </w:p>
          <w:p w14:paraId="2A582980" w14:textId="77777777" w:rsidR="00D7313F" w:rsidRPr="00D7313F" w:rsidRDefault="00D7313F" w:rsidP="00D7313F">
            <w:pPr>
              <w:rPr>
                <w:b/>
                <w:bCs/>
                <w:lang w:val="en-PH"/>
              </w:rPr>
            </w:pPr>
            <w:r w:rsidRPr="00D7313F">
              <w:rPr>
                <w:b/>
                <w:bCs/>
                <w:lang w:val="en-PH"/>
              </w:rPr>
              <w:t>Inventory &amp; Stock Management</w:t>
            </w:r>
          </w:p>
          <w:p w14:paraId="133CE6AC" w14:textId="77777777" w:rsidR="00D7313F" w:rsidRPr="00D7313F" w:rsidRDefault="00D7313F" w:rsidP="00D7313F">
            <w:pPr>
              <w:numPr>
                <w:ilvl w:val="0"/>
                <w:numId w:val="20"/>
              </w:numPr>
              <w:rPr>
                <w:lang w:val="en-PH"/>
              </w:rPr>
            </w:pPr>
            <w:r w:rsidRPr="00D7313F">
              <w:rPr>
                <w:lang w:val="en-PH"/>
              </w:rPr>
              <w:t>Checking and organizing kitchen supplies</w:t>
            </w:r>
          </w:p>
          <w:p w14:paraId="226A1FCA" w14:textId="77777777" w:rsidR="00D7313F" w:rsidRPr="00D7313F" w:rsidRDefault="00D7313F" w:rsidP="00D7313F">
            <w:pPr>
              <w:numPr>
                <w:ilvl w:val="0"/>
                <w:numId w:val="20"/>
              </w:numPr>
              <w:rPr>
                <w:lang w:val="en-PH"/>
              </w:rPr>
            </w:pPr>
            <w:r w:rsidRPr="00D7313F">
              <w:rPr>
                <w:lang w:val="en-PH"/>
              </w:rPr>
              <w:t>Notifying the chef when ingredients need to be restocked</w:t>
            </w:r>
          </w:p>
          <w:p w14:paraId="5C5250E9" w14:textId="77777777" w:rsidR="00D7313F" w:rsidRPr="00D7313F" w:rsidRDefault="00D7313F" w:rsidP="00D7313F">
            <w:pPr>
              <w:numPr>
                <w:ilvl w:val="0"/>
                <w:numId w:val="20"/>
              </w:numPr>
              <w:rPr>
                <w:lang w:val="en-PH"/>
              </w:rPr>
            </w:pPr>
            <w:r w:rsidRPr="00D7313F">
              <w:rPr>
                <w:lang w:val="en-PH"/>
              </w:rPr>
              <w:t>Assisting in receiving and storing deliveries</w:t>
            </w:r>
          </w:p>
          <w:p w14:paraId="5CF6F440" w14:textId="77777777" w:rsidR="00D7313F" w:rsidRPr="00D7313F" w:rsidRDefault="00D7313F" w:rsidP="00D7313F">
            <w:pPr>
              <w:rPr>
                <w:b/>
                <w:bCs/>
                <w:lang w:val="en-PH"/>
              </w:rPr>
            </w:pPr>
            <w:r w:rsidRPr="00D7313F">
              <w:rPr>
                <w:b/>
                <w:bCs/>
                <w:lang w:val="en-PH"/>
              </w:rPr>
              <w:t>Other Duties</w:t>
            </w:r>
          </w:p>
          <w:p w14:paraId="090533E3" w14:textId="77777777" w:rsidR="00D7313F" w:rsidRPr="00D7313F" w:rsidRDefault="00D7313F" w:rsidP="00D7313F">
            <w:pPr>
              <w:numPr>
                <w:ilvl w:val="0"/>
                <w:numId w:val="21"/>
              </w:numPr>
              <w:rPr>
                <w:lang w:val="en-PH"/>
              </w:rPr>
            </w:pPr>
            <w:r w:rsidRPr="00D7313F">
              <w:rPr>
                <w:lang w:val="en-PH"/>
              </w:rPr>
              <w:t>Maintaining a clean and organized workstation</w:t>
            </w:r>
          </w:p>
          <w:p w14:paraId="27A44FE0" w14:textId="77777777" w:rsidR="00D7313F" w:rsidRPr="00D7313F" w:rsidRDefault="00D7313F" w:rsidP="00D7313F">
            <w:pPr>
              <w:numPr>
                <w:ilvl w:val="0"/>
                <w:numId w:val="21"/>
              </w:numPr>
              <w:rPr>
                <w:lang w:val="en-PH"/>
              </w:rPr>
            </w:pPr>
            <w:r w:rsidRPr="00D7313F">
              <w:rPr>
                <w:lang w:val="en-PH"/>
              </w:rPr>
              <w:t>Assisting in waste disposal and dishwashing</w:t>
            </w:r>
          </w:p>
          <w:p w14:paraId="659917FE" w14:textId="77777777" w:rsidR="00D7313F" w:rsidRPr="00D7313F" w:rsidRDefault="00D7313F" w:rsidP="00D7313F">
            <w:pPr>
              <w:numPr>
                <w:ilvl w:val="0"/>
                <w:numId w:val="21"/>
              </w:numPr>
              <w:rPr>
                <w:lang w:val="en-PH"/>
              </w:rPr>
            </w:pPr>
            <w:r w:rsidRPr="00D7313F">
              <w:rPr>
                <w:lang w:val="en-PH"/>
              </w:rPr>
              <w:t>Supporting the team during busy hours</w:t>
            </w:r>
          </w:p>
          <w:p w14:paraId="0EC8E075" w14:textId="77777777" w:rsidR="00D7313F" w:rsidRPr="00D7313F" w:rsidRDefault="00D7313F" w:rsidP="00D7313F"/>
          <w:p w14:paraId="4CF77001" w14:textId="77777777" w:rsidR="00123242" w:rsidRPr="00C75A11" w:rsidRDefault="00123242" w:rsidP="00123242">
            <w:pPr>
              <w:pStyle w:val="BulletPoints"/>
              <w:numPr>
                <w:ilvl w:val="0"/>
                <w:numId w:val="0"/>
              </w:numPr>
              <w:ind w:left="360" w:hanging="360"/>
            </w:pPr>
          </w:p>
          <w:p w14:paraId="367A89B3" w14:textId="77777777" w:rsidR="00123242" w:rsidRPr="00123242" w:rsidRDefault="00123242" w:rsidP="00123242">
            <w:pPr>
              <w:rPr>
                <w:lang w:val="en-PH"/>
              </w:rPr>
            </w:pPr>
          </w:p>
          <w:p w14:paraId="40B2E10A" w14:textId="77777777" w:rsidR="00123242" w:rsidRPr="00123242" w:rsidRDefault="00123242" w:rsidP="00123242">
            <w:pPr>
              <w:rPr>
                <w:lang w:val="en-PH"/>
              </w:rPr>
            </w:pPr>
          </w:p>
          <w:p w14:paraId="280082D9" w14:textId="21BC699E" w:rsidR="00123242" w:rsidRDefault="00123242" w:rsidP="00123242">
            <w:pPr>
              <w:pStyle w:val="BulletPoints"/>
              <w:numPr>
                <w:ilvl w:val="0"/>
                <w:numId w:val="0"/>
              </w:numPr>
              <w:ind w:left="360" w:hanging="360"/>
              <w:rPr>
                <w:lang w:val="en-PH" w:eastAsia="en-PH"/>
              </w:rPr>
            </w:pPr>
          </w:p>
          <w:p w14:paraId="3297C7A5" w14:textId="13A4A77E" w:rsidR="00C75A11" w:rsidRPr="000D5914" w:rsidRDefault="00C75A11" w:rsidP="00C75A11">
            <w:pPr>
              <w:pStyle w:val="BulletPoints"/>
              <w:numPr>
                <w:ilvl w:val="0"/>
                <w:numId w:val="0"/>
              </w:numPr>
              <w:ind w:left="360"/>
            </w:pPr>
          </w:p>
        </w:tc>
      </w:tr>
    </w:tbl>
    <w:p w14:paraId="47DF7CB0" w14:textId="77777777" w:rsidR="00D439AD" w:rsidRPr="000D5914" w:rsidRDefault="00D439AD" w:rsidP="00C669AE">
      <w:pPr>
        <w:rPr>
          <w:lang w:eastAsia="zh-CN"/>
        </w:rPr>
      </w:pPr>
    </w:p>
    <w:sectPr w:rsidR="00D439AD" w:rsidRPr="000D5914" w:rsidSect="00C542D0">
      <w:footerReference w:type="default" r:id="rId12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FCC34" w14:textId="77777777" w:rsidR="00425317" w:rsidRDefault="00425317" w:rsidP="002F6CB9">
      <w:r>
        <w:separator/>
      </w:r>
    </w:p>
  </w:endnote>
  <w:endnote w:type="continuationSeparator" w:id="0">
    <w:p w14:paraId="4101A617" w14:textId="77777777" w:rsidR="00425317" w:rsidRDefault="00425317" w:rsidP="002F6CB9">
      <w:r>
        <w:continuationSeparator/>
      </w:r>
    </w:p>
  </w:endnote>
  <w:endnote w:type="continuationNotice" w:id="1">
    <w:p w14:paraId="773E008A" w14:textId="77777777" w:rsidR="00425317" w:rsidRDefault="004253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B770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4F5B" w14:textId="77777777" w:rsidR="00425317" w:rsidRDefault="00425317" w:rsidP="002F6CB9">
      <w:r>
        <w:separator/>
      </w:r>
    </w:p>
  </w:footnote>
  <w:footnote w:type="continuationSeparator" w:id="0">
    <w:p w14:paraId="479D424E" w14:textId="77777777" w:rsidR="00425317" w:rsidRDefault="00425317" w:rsidP="002F6CB9">
      <w:r>
        <w:continuationSeparator/>
      </w:r>
    </w:p>
  </w:footnote>
  <w:footnote w:type="continuationNotice" w:id="1">
    <w:p w14:paraId="29E32190" w14:textId="77777777" w:rsidR="00425317" w:rsidRDefault="0042531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CF273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7041A5"/>
    <w:multiLevelType w:val="hybridMultilevel"/>
    <w:tmpl w:val="1C7C23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C54E4"/>
    <w:multiLevelType w:val="hybridMultilevel"/>
    <w:tmpl w:val="D8887B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42D17"/>
    <w:multiLevelType w:val="multilevel"/>
    <w:tmpl w:val="00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5" w15:restartNumberingAfterBreak="0">
    <w:nsid w:val="12A877BD"/>
    <w:multiLevelType w:val="multilevel"/>
    <w:tmpl w:val="A75C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16C008AB"/>
    <w:multiLevelType w:val="multilevel"/>
    <w:tmpl w:val="76A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26E43752"/>
    <w:multiLevelType w:val="multilevel"/>
    <w:tmpl w:val="2A96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4321A"/>
    <w:multiLevelType w:val="hybridMultilevel"/>
    <w:tmpl w:val="B32890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A10F7"/>
    <w:multiLevelType w:val="multilevel"/>
    <w:tmpl w:val="2A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06302"/>
    <w:multiLevelType w:val="multilevel"/>
    <w:tmpl w:val="327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26E36"/>
    <w:multiLevelType w:val="hybridMultilevel"/>
    <w:tmpl w:val="AF6EA33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15"/>
  </w:num>
  <w:num w:numId="2" w16cid:durableId="1917785974">
    <w:abstractNumId w:val="9"/>
  </w:num>
  <w:num w:numId="3" w16cid:durableId="1035620383">
    <w:abstractNumId w:val="24"/>
  </w:num>
  <w:num w:numId="4" w16cid:durableId="1210456259">
    <w:abstractNumId w:val="23"/>
  </w:num>
  <w:num w:numId="5" w16cid:durableId="1140347343">
    <w:abstractNumId w:val="6"/>
  </w:num>
  <w:num w:numId="6" w16cid:durableId="818109217">
    <w:abstractNumId w:val="8"/>
  </w:num>
  <w:num w:numId="7" w16cid:durableId="968320345">
    <w:abstractNumId w:val="25"/>
  </w:num>
  <w:num w:numId="8" w16cid:durableId="1217205323">
    <w:abstractNumId w:val="4"/>
  </w:num>
  <w:num w:numId="9" w16cid:durableId="1230069371">
    <w:abstractNumId w:val="21"/>
  </w:num>
  <w:num w:numId="10" w16cid:durableId="41445574">
    <w:abstractNumId w:val="22"/>
  </w:num>
  <w:num w:numId="11" w16cid:durableId="8266040">
    <w:abstractNumId w:val="13"/>
  </w:num>
  <w:num w:numId="12" w16cid:durableId="628438875">
    <w:abstractNumId w:val="20"/>
  </w:num>
  <w:num w:numId="13" w16cid:durableId="1714498412">
    <w:abstractNumId w:val="14"/>
  </w:num>
  <w:num w:numId="14" w16cid:durableId="1010060181">
    <w:abstractNumId w:val="19"/>
  </w:num>
  <w:num w:numId="15" w16cid:durableId="918713829">
    <w:abstractNumId w:val="11"/>
  </w:num>
  <w:num w:numId="16" w16cid:durableId="1226182368">
    <w:abstractNumId w:val="0"/>
  </w:num>
  <w:num w:numId="17" w16cid:durableId="1265070038">
    <w:abstractNumId w:val="10"/>
  </w:num>
  <w:num w:numId="18" w16cid:durableId="857039726">
    <w:abstractNumId w:val="16"/>
  </w:num>
  <w:num w:numId="19" w16cid:durableId="921715329">
    <w:abstractNumId w:val="17"/>
  </w:num>
  <w:num w:numId="20" w16cid:durableId="273945514">
    <w:abstractNumId w:val="7"/>
  </w:num>
  <w:num w:numId="21" w16cid:durableId="728919325">
    <w:abstractNumId w:val="3"/>
  </w:num>
  <w:num w:numId="22" w16cid:durableId="566646204">
    <w:abstractNumId w:val="18"/>
  </w:num>
  <w:num w:numId="23" w16cid:durableId="293798181">
    <w:abstractNumId w:val="1"/>
  </w:num>
  <w:num w:numId="24" w16cid:durableId="403575519">
    <w:abstractNumId w:val="12"/>
  </w:num>
  <w:num w:numId="25" w16cid:durableId="505289045">
    <w:abstractNumId w:val="2"/>
  </w:num>
  <w:num w:numId="26" w16cid:durableId="434250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14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D5914"/>
    <w:rsid w:val="000E795C"/>
    <w:rsid w:val="00106735"/>
    <w:rsid w:val="00106CD1"/>
    <w:rsid w:val="00111999"/>
    <w:rsid w:val="001153F9"/>
    <w:rsid w:val="00121E79"/>
    <w:rsid w:val="001230CE"/>
    <w:rsid w:val="00123242"/>
    <w:rsid w:val="0014037E"/>
    <w:rsid w:val="0014350B"/>
    <w:rsid w:val="00146414"/>
    <w:rsid w:val="00155A4E"/>
    <w:rsid w:val="001619DD"/>
    <w:rsid w:val="00164F01"/>
    <w:rsid w:val="00165A41"/>
    <w:rsid w:val="0017200E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5317"/>
    <w:rsid w:val="0042630B"/>
    <w:rsid w:val="0043022E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5E3D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2EFE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44A06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56AEE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0435"/>
    <w:rsid w:val="00C118C7"/>
    <w:rsid w:val="00C16940"/>
    <w:rsid w:val="00C16B77"/>
    <w:rsid w:val="00C215ED"/>
    <w:rsid w:val="00C25D46"/>
    <w:rsid w:val="00C26637"/>
    <w:rsid w:val="00C32DF6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5A11"/>
    <w:rsid w:val="00C764ED"/>
    <w:rsid w:val="00C8183F"/>
    <w:rsid w:val="00C8238F"/>
    <w:rsid w:val="00C83E97"/>
    <w:rsid w:val="00C86D3E"/>
    <w:rsid w:val="00C92011"/>
    <w:rsid w:val="00CA7C07"/>
    <w:rsid w:val="00CB288D"/>
    <w:rsid w:val="00CB5A71"/>
    <w:rsid w:val="00CB5EA6"/>
    <w:rsid w:val="00CC0AFA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313F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724F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C29"/>
    <w:rsid w:val="00EF4F3A"/>
    <w:rsid w:val="00F05326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3E539"/>
  <w15:docId w15:val="{06FF4590-A8E7-4F93-9C8A-5C7580F8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  <w:style w:type="paragraph" w:styleId="ListBullet">
    <w:name w:val="List Bullet"/>
    <w:basedOn w:val="Normal"/>
    <w:uiPriority w:val="99"/>
    <w:rsid w:val="00C75A11"/>
    <w:pPr>
      <w:widowControl/>
      <w:numPr>
        <w:numId w:val="16"/>
      </w:numPr>
      <w:autoSpaceDE/>
      <w:autoSpaceDN/>
      <w:spacing w:after="0"/>
      <w:ind w:left="720"/>
      <w:contextualSpacing/>
      <w:jc w:val="both"/>
    </w:pPr>
    <w:rPr>
      <w:rFonts w:eastAsiaTheme="minorHAnsi" w:cs="Open Sans"/>
      <w:color w:val="595959"/>
      <w:position w:val="9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dlfr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188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Hebrey Dill Llagas</dc:creator>
  <cp:keywords/>
  <dc:description/>
  <cp:lastModifiedBy>Hebrey Dill Llagas</cp:lastModifiedBy>
  <cp:revision>6</cp:revision>
  <cp:lastPrinted>2025-03-17T07:13:00Z</cp:lastPrinted>
  <dcterms:created xsi:type="dcterms:W3CDTF">2025-02-19T04:24:00Z</dcterms:created>
  <dcterms:modified xsi:type="dcterms:W3CDTF">2025-03-17T07:19:00Z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